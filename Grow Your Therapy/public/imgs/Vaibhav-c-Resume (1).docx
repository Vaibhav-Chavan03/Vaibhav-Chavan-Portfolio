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0BAE" w14:textId="76644057" w:rsidR="00F221B3" w:rsidRPr="00F221B3" w:rsidRDefault="00F221B3" w:rsidP="00F221B3">
      <w:pPr>
        <w:rPr>
          <w:b/>
          <w:bCs/>
          <w:lang w:val="en-IN"/>
        </w:rPr>
      </w:pPr>
      <w:r>
        <w:rPr>
          <w:b/>
          <w:bCs/>
          <w:lang w:val="en-IN"/>
        </w:rPr>
        <w:t>Vaibhav Ram Chavan</w:t>
      </w:r>
      <w:r w:rsidR="00A71B38">
        <w:rPr>
          <w:b/>
          <w:bCs/>
          <w:lang w:val="en-IN"/>
        </w:rPr>
        <w:t xml:space="preserve"> </w:t>
      </w:r>
    </w:p>
    <w:p w14:paraId="1A0CD9EC" w14:textId="5209998D" w:rsidR="00F221B3" w:rsidRPr="00F221B3" w:rsidRDefault="001F5454" w:rsidP="00F221B3">
      <w:pPr>
        <w:rPr>
          <w:lang w:val="en-IN"/>
        </w:rPr>
      </w:pPr>
      <w:r>
        <w:rPr>
          <w:b/>
          <w:bCs/>
          <w:lang w:val="en-IN"/>
        </w:rPr>
        <w:t>F</w:t>
      </w:r>
      <w:r w:rsidR="00A71B38">
        <w:rPr>
          <w:b/>
          <w:bCs/>
          <w:lang w:val="en-IN"/>
        </w:rPr>
        <w:t>ull Stack</w:t>
      </w:r>
      <w:r w:rsidR="00F221B3" w:rsidRPr="00F221B3">
        <w:rPr>
          <w:b/>
          <w:bCs/>
          <w:lang w:val="en-IN"/>
        </w:rPr>
        <w:t xml:space="preserve"> Developer</w:t>
      </w:r>
      <w:r w:rsidR="00F221B3" w:rsidRPr="00F221B3">
        <w:rPr>
          <w:lang w:val="en-IN"/>
        </w:rPr>
        <w:br/>
      </w:r>
      <w:r w:rsidR="00F221B3" w:rsidRPr="00F221B3">
        <w:rPr>
          <w:rFonts w:ascii="Segoe UI Emoji" w:hAnsi="Segoe UI Emoji" w:cs="Segoe UI Emoji"/>
          <w:lang w:val="en-IN"/>
        </w:rPr>
        <w:t>📧</w:t>
      </w:r>
      <w:r w:rsidR="00F221B3" w:rsidRPr="00F221B3">
        <w:rPr>
          <w:lang w:val="en-IN"/>
        </w:rPr>
        <w:t xml:space="preserve"> </w:t>
      </w:r>
      <w:r w:rsidR="00484D15">
        <w:rPr>
          <w:lang w:val="en-IN"/>
        </w:rPr>
        <w:t>v</w:t>
      </w:r>
      <w:r w:rsidR="008B3BEB">
        <w:rPr>
          <w:lang w:val="en-IN"/>
        </w:rPr>
        <w:t>aibhavvv003@gmail.com</w:t>
      </w:r>
      <w:r w:rsidR="00F221B3" w:rsidRPr="00F221B3">
        <w:rPr>
          <w:lang w:val="en-IN"/>
        </w:rPr>
        <w:t xml:space="preserve">| </w:t>
      </w:r>
      <w:r w:rsidR="00F221B3" w:rsidRPr="00F221B3">
        <w:rPr>
          <w:rFonts w:ascii="Segoe UI Emoji" w:hAnsi="Segoe UI Emoji" w:cs="Segoe UI Emoji"/>
          <w:lang w:val="en-IN"/>
        </w:rPr>
        <w:t>📱</w:t>
      </w:r>
      <w:r w:rsidR="00F221B3" w:rsidRPr="00F221B3">
        <w:rPr>
          <w:lang w:val="en-IN"/>
        </w:rPr>
        <w:t xml:space="preserve"> +91-</w:t>
      </w:r>
      <w:r w:rsidR="00F221B3">
        <w:rPr>
          <w:lang w:val="en-IN"/>
        </w:rPr>
        <w:t>9175518905</w:t>
      </w:r>
      <w:r w:rsidR="00F221B3" w:rsidRPr="00F221B3">
        <w:rPr>
          <w:lang w:val="en-IN"/>
        </w:rPr>
        <w:t xml:space="preserve"> </w:t>
      </w:r>
      <w:proofErr w:type="gramStart"/>
      <w:r w:rsidR="00F221B3" w:rsidRPr="00F221B3">
        <w:rPr>
          <w:lang w:val="en-IN"/>
        </w:rPr>
        <w:t xml:space="preserve">|  </w:t>
      </w:r>
      <w:r w:rsidR="00F221B3" w:rsidRPr="00F221B3">
        <w:rPr>
          <w:rFonts w:ascii="Segoe UI Emoji" w:hAnsi="Segoe UI Emoji" w:cs="Segoe UI Emoji"/>
          <w:lang w:val="en-IN"/>
        </w:rPr>
        <w:t>📍</w:t>
      </w:r>
      <w:proofErr w:type="gramEnd"/>
      <w:r w:rsidR="00F221B3" w:rsidRPr="00F221B3">
        <w:rPr>
          <w:lang w:val="en-IN"/>
        </w:rPr>
        <w:t xml:space="preserve"> </w:t>
      </w:r>
      <w:r w:rsidR="00F221B3">
        <w:rPr>
          <w:lang w:val="en-IN"/>
        </w:rPr>
        <w:t>Pune</w:t>
      </w:r>
      <w:r w:rsidR="00F221B3" w:rsidRPr="00F221B3">
        <w:rPr>
          <w:lang w:val="en-IN"/>
        </w:rPr>
        <w:t xml:space="preserve">, </w:t>
      </w:r>
      <w:r w:rsidR="00F221B3">
        <w:rPr>
          <w:lang w:val="en-IN"/>
        </w:rPr>
        <w:t>Maharashtra</w:t>
      </w:r>
    </w:p>
    <w:p w14:paraId="7A10EE13" w14:textId="77777777" w:rsidR="00F221B3" w:rsidRPr="00F221B3" w:rsidRDefault="00000000" w:rsidP="00F221B3">
      <w:pPr>
        <w:rPr>
          <w:lang w:val="en-IN"/>
        </w:rPr>
      </w:pPr>
      <w:r>
        <w:rPr>
          <w:lang w:val="en-IN"/>
        </w:rPr>
        <w:pict w14:anchorId="2477F00B">
          <v:rect id="_x0000_i1029" style="width:0;height:1.5pt" o:hralign="center" o:hrstd="t" o:hr="t" fillcolor="#a0a0a0" stroked="f"/>
        </w:pict>
      </w:r>
    </w:p>
    <w:p w14:paraId="768A49B5" w14:textId="77777777" w:rsidR="00F221B3" w:rsidRPr="00F221B3" w:rsidRDefault="00F221B3" w:rsidP="00F221B3">
      <w:pPr>
        <w:rPr>
          <w:b/>
          <w:bCs/>
          <w:lang w:val="en-IN"/>
        </w:rPr>
      </w:pPr>
      <w:r w:rsidRPr="00F221B3">
        <w:rPr>
          <w:b/>
          <w:bCs/>
          <w:lang w:val="en-IN"/>
        </w:rPr>
        <w:t>Summary</w:t>
      </w:r>
    </w:p>
    <w:p w14:paraId="323A99DE" w14:textId="77777777" w:rsidR="00F221B3" w:rsidRPr="00F221B3" w:rsidRDefault="00F221B3" w:rsidP="00F221B3">
      <w:pPr>
        <w:rPr>
          <w:lang w:val="en-IN"/>
        </w:rPr>
      </w:pPr>
      <w:r w:rsidRPr="00F221B3">
        <w:rPr>
          <w:lang w:val="en-IN"/>
        </w:rPr>
        <w:t xml:space="preserve">BBA-CA graduate with hands-on </w:t>
      </w:r>
      <w:r w:rsidRPr="00F221B3">
        <w:rPr>
          <w:b/>
          <w:bCs/>
          <w:lang w:val="en-IN"/>
        </w:rPr>
        <w:t>MERN Stack</w:t>
      </w:r>
      <w:r w:rsidRPr="00F221B3">
        <w:rPr>
          <w:lang w:val="en-IN"/>
        </w:rPr>
        <w:t xml:space="preserve"> experience. Built 3 web projects including full-stack travel platform and food delivery website. Seeking Full Stack Developer internship to apply technical skills in React.js, Node.js, and MongoDB.</w:t>
      </w:r>
      <w:r>
        <w:rPr>
          <w:lang w:val="en-IN"/>
        </w:rPr>
        <w:t xml:space="preserve"> also have a basic understanding of Java. </w:t>
      </w:r>
    </w:p>
    <w:p w14:paraId="0D2DAFE5" w14:textId="77777777" w:rsidR="00F221B3" w:rsidRPr="00F221B3" w:rsidRDefault="00000000" w:rsidP="00F221B3">
      <w:pPr>
        <w:rPr>
          <w:lang w:val="en-IN"/>
        </w:rPr>
      </w:pPr>
      <w:r>
        <w:rPr>
          <w:lang w:val="en-IN"/>
        </w:rPr>
        <w:pict w14:anchorId="2840AD24">
          <v:rect id="_x0000_i1030" style="width:0;height:1.5pt" o:hralign="center" o:hrstd="t" o:hr="t" fillcolor="#a0a0a0" stroked="f"/>
        </w:pict>
      </w:r>
    </w:p>
    <w:p w14:paraId="2CC19A4B" w14:textId="77777777" w:rsidR="00F221B3" w:rsidRPr="00F221B3" w:rsidRDefault="00F221B3" w:rsidP="00F221B3">
      <w:pPr>
        <w:rPr>
          <w:b/>
          <w:bCs/>
          <w:lang w:val="en-IN"/>
        </w:rPr>
      </w:pPr>
      <w:r w:rsidRPr="00F221B3">
        <w:rPr>
          <w:b/>
          <w:bCs/>
          <w:lang w:val="en-IN"/>
        </w:rPr>
        <w:t>Technical Skills</w:t>
      </w:r>
    </w:p>
    <w:p w14:paraId="1A48E845" w14:textId="77777777" w:rsidR="00F221B3" w:rsidRPr="00F221B3" w:rsidRDefault="00F221B3" w:rsidP="00F221B3">
      <w:pPr>
        <w:numPr>
          <w:ilvl w:val="0"/>
          <w:numId w:val="24"/>
        </w:numPr>
        <w:rPr>
          <w:lang w:val="en-IN"/>
        </w:rPr>
      </w:pPr>
      <w:r w:rsidRPr="00F221B3">
        <w:rPr>
          <w:b/>
          <w:bCs/>
          <w:lang w:val="en-IN"/>
        </w:rPr>
        <w:t>Frontend:</w:t>
      </w:r>
      <w:r w:rsidRPr="00F221B3">
        <w:rPr>
          <w:lang w:val="en-IN"/>
        </w:rPr>
        <w:t xml:space="preserve"> React.js, JavaScript (ES6+), HTML5, CSS3</w:t>
      </w:r>
    </w:p>
    <w:p w14:paraId="7A035B4E" w14:textId="41DD5B8F" w:rsidR="00F221B3" w:rsidRPr="00F221B3" w:rsidRDefault="00F221B3" w:rsidP="00F221B3">
      <w:pPr>
        <w:numPr>
          <w:ilvl w:val="0"/>
          <w:numId w:val="24"/>
        </w:numPr>
        <w:rPr>
          <w:lang w:val="en-IN"/>
        </w:rPr>
      </w:pPr>
      <w:r w:rsidRPr="00F221B3">
        <w:rPr>
          <w:b/>
          <w:bCs/>
          <w:lang w:val="en-IN"/>
        </w:rPr>
        <w:t>Backend:</w:t>
      </w:r>
      <w:r w:rsidRPr="00F221B3">
        <w:rPr>
          <w:lang w:val="en-IN"/>
        </w:rPr>
        <w:t xml:space="preserve"> Node.js, Express.js, MongoDB, Mongoose</w:t>
      </w:r>
      <w:r w:rsidR="001F5454">
        <w:rPr>
          <w:lang w:val="en-IN"/>
        </w:rPr>
        <w:t xml:space="preserve"> (Basic Understanding)</w:t>
      </w:r>
    </w:p>
    <w:p w14:paraId="6DD2C109" w14:textId="77777777" w:rsidR="00F221B3" w:rsidRPr="00F221B3" w:rsidRDefault="00F221B3" w:rsidP="00F221B3">
      <w:pPr>
        <w:numPr>
          <w:ilvl w:val="0"/>
          <w:numId w:val="24"/>
        </w:numPr>
        <w:rPr>
          <w:lang w:val="en-IN"/>
        </w:rPr>
      </w:pPr>
      <w:r w:rsidRPr="00F221B3">
        <w:rPr>
          <w:b/>
          <w:bCs/>
          <w:lang w:val="en-IN"/>
        </w:rPr>
        <w:t>Tools:</w:t>
      </w:r>
      <w:r w:rsidRPr="00F221B3">
        <w:rPr>
          <w:lang w:val="en-IN"/>
        </w:rPr>
        <w:t xml:space="preserve"> Git, GitHub, VS Code, RESTful APIs</w:t>
      </w:r>
    </w:p>
    <w:p w14:paraId="4944604B" w14:textId="77777777" w:rsidR="00F221B3" w:rsidRPr="00F221B3" w:rsidRDefault="00000000" w:rsidP="00F221B3">
      <w:pPr>
        <w:rPr>
          <w:lang w:val="en-IN"/>
        </w:rPr>
      </w:pPr>
      <w:r>
        <w:rPr>
          <w:lang w:val="en-IN"/>
        </w:rPr>
        <w:pict w14:anchorId="543EFB12">
          <v:rect id="_x0000_i1031" style="width:0;height:1.5pt" o:hralign="center" o:hrstd="t" o:hr="t" fillcolor="#a0a0a0" stroked="f"/>
        </w:pict>
      </w:r>
    </w:p>
    <w:p w14:paraId="5F2EF7FC" w14:textId="77777777" w:rsidR="00F221B3" w:rsidRPr="00F221B3" w:rsidRDefault="00F221B3" w:rsidP="00F221B3">
      <w:pPr>
        <w:rPr>
          <w:b/>
          <w:bCs/>
          <w:lang w:val="en-IN"/>
        </w:rPr>
      </w:pPr>
      <w:r w:rsidRPr="00F221B3">
        <w:rPr>
          <w:b/>
          <w:bCs/>
          <w:lang w:val="en-IN"/>
        </w:rPr>
        <w:t>Projects</w:t>
      </w:r>
    </w:p>
    <w:p w14:paraId="27EC571D" w14:textId="77777777" w:rsidR="00F221B3" w:rsidRPr="00F221B3" w:rsidRDefault="00F221B3" w:rsidP="00F221B3">
      <w:pPr>
        <w:rPr>
          <w:lang w:val="en-IN"/>
        </w:rPr>
      </w:pPr>
      <w:r w:rsidRPr="00F221B3">
        <w:rPr>
          <w:rFonts w:ascii="Segoe UI Emoji" w:hAnsi="Segoe UI Emoji" w:cs="Segoe UI Emoji"/>
          <w:b/>
          <w:bCs/>
          <w:lang w:val="en-IN"/>
        </w:rPr>
        <w:t>🌟</w:t>
      </w:r>
      <w:r w:rsidRPr="00F221B3">
        <w:rPr>
          <w:b/>
          <w:bCs/>
          <w:lang w:val="en-IN"/>
        </w:rPr>
        <w:t xml:space="preserve"> Wanderlust Travel Website</w:t>
      </w:r>
      <w:r w:rsidRPr="00F221B3">
        <w:rPr>
          <w:lang w:val="en-IN"/>
        </w:rPr>
        <w:t xml:space="preserve"> | </w:t>
      </w:r>
      <w:r w:rsidRPr="00F221B3">
        <w:rPr>
          <w:i/>
          <w:iCs/>
          <w:lang w:val="en-IN"/>
        </w:rPr>
        <w:t>MERN Stack</w:t>
      </w:r>
    </w:p>
    <w:p w14:paraId="30D6C1D6" w14:textId="77777777" w:rsidR="00F221B3" w:rsidRPr="00F221B3" w:rsidRDefault="00F221B3" w:rsidP="00F221B3">
      <w:pPr>
        <w:numPr>
          <w:ilvl w:val="0"/>
          <w:numId w:val="25"/>
        </w:numPr>
        <w:rPr>
          <w:lang w:val="en-IN"/>
        </w:rPr>
      </w:pPr>
      <w:r w:rsidRPr="00F221B3">
        <w:rPr>
          <w:lang w:val="en-IN"/>
        </w:rPr>
        <w:t>Full-stack travel booking platform with user authentication</w:t>
      </w:r>
    </w:p>
    <w:p w14:paraId="39D70177" w14:textId="77777777" w:rsidR="00F221B3" w:rsidRPr="00F221B3" w:rsidRDefault="00F221B3" w:rsidP="00F221B3">
      <w:pPr>
        <w:numPr>
          <w:ilvl w:val="0"/>
          <w:numId w:val="25"/>
        </w:numPr>
        <w:rPr>
          <w:lang w:val="en-IN"/>
        </w:rPr>
      </w:pPr>
      <w:r w:rsidRPr="00F221B3">
        <w:rPr>
          <w:lang w:val="en-IN"/>
        </w:rPr>
        <w:t>MongoDB database integration with Express.js APIs</w:t>
      </w:r>
    </w:p>
    <w:p w14:paraId="085FFA17" w14:textId="77777777" w:rsidR="00F221B3" w:rsidRPr="00F221B3" w:rsidRDefault="00F221B3" w:rsidP="00F221B3">
      <w:pPr>
        <w:numPr>
          <w:ilvl w:val="0"/>
          <w:numId w:val="25"/>
        </w:numPr>
        <w:rPr>
          <w:lang w:val="en-IN"/>
        </w:rPr>
      </w:pPr>
      <w:r w:rsidRPr="00F221B3">
        <w:rPr>
          <w:lang w:val="en-IN"/>
        </w:rPr>
        <w:t>React frontend with responsive design and state management</w:t>
      </w:r>
    </w:p>
    <w:p w14:paraId="6509FF3F" w14:textId="77777777" w:rsidR="00F221B3" w:rsidRPr="00F221B3" w:rsidRDefault="00F221B3" w:rsidP="00F221B3">
      <w:pPr>
        <w:rPr>
          <w:lang w:val="en-IN"/>
        </w:rPr>
      </w:pPr>
      <w:r w:rsidRPr="00F221B3">
        <w:rPr>
          <w:rFonts w:ascii="Segoe UI Emoji" w:hAnsi="Segoe UI Emoji" w:cs="Segoe UI Emoji"/>
          <w:b/>
          <w:bCs/>
          <w:lang w:val="en-IN"/>
        </w:rPr>
        <w:t>🍕</w:t>
      </w:r>
      <w:r w:rsidRPr="00F221B3">
        <w:rPr>
          <w:b/>
          <w:bCs/>
          <w:lang w:val="en-IN"/>
        </w:rPr>
        <w:t xml:space="preserve"> Food Delivery Website</w:t>
      </w:r>
      <w:r w:rsidRPr="00F221B3">
        <w:rPr>
          <w:lang w:val="en-IN"/>
        </w:rPr>
        <w:t xml:space="preserve"> | </w:t>
      </w:r>
      <w:r w:rsidRPr="00F221B3">
        <w:rPr>
          <w:i/>
          <w:iCs/>
          <w:lang w:val="en-IN"/>
        </w:rPr>
        <w:t>Web Application</w:t>
      </w:r>
    </w:p>
    <w:p w14:paraId="4B920B3F" w14:textId="77777777" w:rsidR="00F221B3" w:rsidRPr="00F221B3" w:rsidRDefault="00F221B3" w:rsidP="00F221B3">
      <w:pPr>
        <w:numPr>
          <w:ilvl w:val="0"/>
          <w:numId w:val="26"/>
        </w:numPr>
        <w:rPr>
          <w:lang w:val="en-IN"/>
        </w:rPr>
      </w:pPr>
      <w:r w:rsidRPr="00F221B3">
        <w:rPr>
          <w:lang w:val="en-IN"/>
        </w:rPr>
        <w:t>Dynamic food ordering platform with cart management</w:t>
      </w:r>
    </w:p>
    <w:p w14:paraId="40E8B0EF" w14:textId="1975D74D" w:rsidR="00F221B3" w:rsidRPr="00776EED" w:rsidRDefault="00F221B3" w:rsidP="00776EED">
      <w:pPr>
        <w:numPr>
          <w:ilvl w:val="0"/>
          <w:numId w:val="26"/>
        </w:numPr>
        <w:rPr>
          <w:lang w:val="en-IN"/>
        </w:rPr>
      </w:pPr>
      <w:r w:rsidRPr="00F221B3">
        <w:rPr>
          <w:lang w:val="en-IN"/>
        </w:rPr>
        <w:t>Mobile-responsive design with modern UI/UX</w:t>
      </w:r>
      <w:r w:rsidR="001F5454">
        <w:rPr>
          <w:lang w:val="en-IN"/>
        </w:rPr>
        <w:t xml:space="preserve"> </w:t>
      </w:r>
    </w:p>
    <w:p w14:paraId="39D89B57" w14:textId="77777777" w:rsidR="00F221B3" w:rsidRPr="00F221B3" w:rsidRDefault="00000000" w:rsidP="00F221B3">
      <w:pPr>
        <w:rPr>
          <w:lang w:val="en-IN"/>
        </w:rPr>
      </w:pPr>
      <w:r>
        <w:rPr>
          <w:lang w:val="en-IN"/>
        </w:rPr>
        <w:pict w14:anchorId="0F32B5D6">
          <v:rect id="_x0000_i1032" style="width:0;height:1.5pt" o:hralign="center" o:hrstd="t" o:hr="t" fillcolor="#a0a0a0" stroked="f"/>
        </w:pict>
      </w:r>
    </w:p>
    <w:p w14:paraId="45CC1C44" w14:textId="552E69FB" w:rsidR="00F221B3" w:rsidRPr="00F221B3" w:rsidRDefault="001F5454" w:rsidP="00F221B3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Internship Experience </w:t>
      </w:r>
    </w:p>
    <w:p w14:paraId="02528441" w14:textId="33DDB629" w:rsidR="001F5454" w:rsidRPr="001F5454" w:rsidRDefault="001F5454" w:rsidP="001F5454">
      <w:pPr>
        <w:rPr>
          <w:i/>
          <w:iCs/>
          <w:lang w:val="en-IN"/>
        </w:rPr>
      </w:pPr>
      <w:r w:rsidRPr="001F5454">
        <w:rPr>
          <w:lang w:val="en-IN"/>
        </w:rPr>
        <w:t>Skill guru Foundation (2 months)</w:t>
      </w:r>
      <w:r>
        <w:rPr>
          <w:lang w:val="en-IN"/>
        </w:rPr>
        <w:t xml:space="preserve"> 4 Nov 2025 to 4 Jan 2026</w:t>
      </w:r>
      <w:r w:rsidR="00F221B3" w:rsidRPr="00F221B3">
        <w:rPr>
          <w:lang w:val="en-IN"/>
        </w:rPr>
        <w:br/>
      </w:r>
      <w:r w:rsidRPr="001F5454">
        <w:rPr>
          <w:i/>
          <w:iCs/>
          <w:lang w:val="en-IN"/>
        </w:rPr>
        <w:t xml:space="preserve">  </w:t>
      </w:r>
      <w:r>
        <w:rPr>
          <w:i/>
          <w:iCs/>
          <w:lang w:val="en-IN"/>
        </w:rPr>
        <w:t>-</w:t>
      </w:r>
      <w:r w:rsidRPr="001F5454">
        <w:rPr>
          <w:i/>
          <w:iCs/>
          <w:lang w:val="en-IN"/>
        </w:rPr>
        <w:t>Designed responsive UIs using HTML, CSS, JavaScript &amp; React</w:t>
      </w:r>
      <w:r>
        <w:rPr>
          <w:i/>
          <w:iCs/>
          <w:lang w:val="en-IN"/>
        </w:rPr>
        <w:t xml:space="preserve"> </w:t>
      </w:r>
    </w:p>
    <w:p w14:paraId="32A85F8C" w14:textId="30661B22" w:rsidR="001F5454" w:rsidRPr="001F5454" w:rsidRDefault="001F5454" w:rsidP="001F5454">
      <w:pPr>
        <w:rPr>
          <w:i/>
          <w:iCs/>
          <w:lang w:val="en-IN"/>
        </w:rPr>
      </w:pPr>
      <w:r w:rsidRPr="001F5454">
        <w:rPr>
          <w:i/>
          <w:iCs/>
          <w:lang w:val="en-IN"/>
        </w:rPr>
        <w:t xml:space="preserve"> </w:t>
      </w:r>
      <w:r>
        <w:rPr>
          <w:i/>
          <w:iCs/>
          <w:lang w:val="en-IN"/>
        </w:rPr>
        <w:t>-</w:t>
      </w:r>
      <w:r w:rsidRPr="001F5454">
        <w:rPr>
          <w:i/>
          <w:iCs/>
          <w:lang w:val="en-IN"/>
        </w:rPr>
        <w:t>Implemented reusable components and improved UI/UX</w:t>
      </w:r>
    </w:p>
    <w:p w14:paraId="00663E9B" w14:textId="582BA744" w:rsidR="001F5454" w:rsidRDefault="001F5454" w:rsidP="001F5454">
      <w:pPr>
        <w:rPr>
          <w:i/>
          <w:iCs/>
          <w:lang w:val="en-IN"/>
        </w:rPr>
      </w:pPr>
      <w:r w:rsidRPr="001F5454">
        <w:rPr>
          <w:i/>
          <w:iCs/>
          <w:lang w:val="en-IN"/>
        </w:rPr>
        <w:t xml:space="preserve"> </w:t>
      </w:r>
      <w:r>
        <w:rPr>
          <w:i/>
          <w:iCs/>
          <w:lang w:val="en-IN"/>
        </w:rPr>
        <w:t>-</w:t>
      </w:r>
      <w:r w:rsidRPr="001F5454">
        <w:rPr>
          <w:i/>
          <w:iCs/>
          <w:lang w:val="en-IN"/>
        </w:rPr>
        <w:t>Debugged frontend issues and optimized web performance</w:t>
      </w:r>
    </w:p>
    <w:p w14:paraId="5C54C9D9" w14:textId="54A93A99" w:rsidR="001F5454" w:rsidRPr="001F5454" w:rsidRDefault="001F5454" w:rsidP="001F5454">
      <w:pPr>
        <w:rPr>
          <w:i/>
          <w:iCs/>
          <w:lang w:val="en-IN"/>
        </w:rPr>
      </w:pPr>
      <w:r>
        <w:rPr>
          <w:i/>
          <w:iCs/>
        </w:rPr>
        <w:t>-</w:t>
      </w:r>
      <w:r w:rsidRPr="001F5454">
        <w:rPr>
          <w:i/>
          <w:iCs/>
        </w:rPr>
        <w:t>Collaborated with team members to implement real-world project features</w:t>
      </w:r>
      <w:r>
        <w:rPr>
          <w:i/>
          <w:iCs/>
          <w:lang w:val="en-IN"/>
        </w:rPr>
        <w:t xml:space="preserve">  </w:t>
      </w:r>
    </w:p>
    <w:p w14:paraId="4009E2BF" w14:textId="77777777" w:rsidR="00F221B3" w:rsidRPr="00F221B3" w:rsidRDefault="00000000" w:rsidP="00F221B3">
      <w:pPr>
        <w:rPr>
          <w:lang w:val="en-IN"/>
        </w:rPr>
      </w:pPr>
      <w:r>
        <w:rPr>
          <w:lang w:val="en-IN"/>
        </w:rPr>
        <w:pict w14:anchorId="2776937B">
          <v:rect id="_x0000_i1033" style="width:0;height:1.5pt" o:hralign="center" o:hrstd="t" o:hr="t" fillcolor="#a0a0a0" stroked="f"/>
        </w:pict>
      </w:r>
    </w:p>
    <w:p w14:paraId="564C8BCF" w14:textId="77777777" w:rsidR="00F221B3" w:rsidRPr="00F221B3" w:rsidRDefault="00F221B3" w:rsidP="00F221B3">
      <w:pPr>
        <w:rPr>
          <w:b/>
          <w:bCs/>
          <w:lang w:val="en-IN"/>
        </w:rPr>
      </w:pPr>
      <w:r w:rsidRPr="00F221B3">
        <w:rPr>
          <w:b/>
          <w:bCs/>
          <w:lang w:val="en-IN"/>
        </w:rPr>
        <w:t>Key Highlights</w:t>
      </w:r>
    </w:p>
    <w:p w14:paraId="519C568B" w14:textId="77777777" w:rsidR="00F221B3" w:rsidRPr="00F221B3" w:rsidRDefault="00F221B3" w:rsidP="00F221B3">
      <w:pPr>
        <w:numPr>
          <w:ilvl w:val="0"/>
          <w:numId w:val="28"/>
        </w:numPr>
        <w:rPr>
          <w:lang w:val="en-IN"/>
        </w:rPr>
      </w:pPr>
      <w:r w:rsidRPr="00F221B3">
        <w:rPr>
          <w:lang w:val="en-IN"/>
        </w:rPr>
        <w:t>3 completed web development projects demonstrating MERN expertise</w:t>
      </w:r>
    </w:p>
    <w:p w14:paraId="75B1043C" w14:textId="5BA203A2" w:rsidR="00F221B3" w:rsidRPr="00F221B3" w:rsidRDefault="00F221B3" w:rsidP="00F221B3">
      <w:pPr>
        <w:numPr>
          <w:ilvl w:val="0"/>
          <w:numId w:val="28"/>
        </w:numPr>
        <w:rPr>
          <w:lang w:val="en-IN"/>
        </w:rPr>
      </w:pPr>
      <w:r w:rsidRPr="00F221B3">
        <w:rPr>
          <w:lang w:val="en-IN"/>
        </w:rPr>
        <w:t xml:space="preserve">Strong foundation in both </w:t>
      </w:r>
      <w:proofErr w:type="spellStart"/>
      <w:r w:rsidRPr="00F221B3">
        <w:rPr>
          <w:lang w:val="en-IN"/>
        </w:rPr>
        <w:t>fron</w:t>
      </w:r>
      <w:proofErr w:type="spellEnd"/>
      <w:r w:rsidR="001F5454">
        <w:rPr>
          <w:lang w:val="en-IN"/>
        </w:rPr>
        <w:t xml:space="preserve"> </w:t>
      </w:r>
      <w:r w:rsidRPr="00F221B3">
        <w:rPr>
          <w:lang w:val="en-IN"/>
        </w:rPr>
        <w:t>tend and backend development</w:t>
      </w:r>
    </w:p>
    <w:p w14:paraId="22FC67A9" w14:textId="77777777" w:rsidR="00F221B3" w:rsidRPr="00F221B3" w:rsidRDefault="00F221B3" w:rsidP="00F221B3">
      <w:pPr>
        <w:numPr>
          <w:ilvl w:val="0"/>
          <w:numId w:val="28"/>
        </w:numPr>
        <w:rPr>
          <w:lang w:val="en-IN"/>
        </w:rPr>
      </w:pPr>
      <w:r w:rsidRPr="00F221B3">
        <w:rPr>
          <w:lang w:val="en-IN"/>
        </w:rPr>
        <w:t>Self-taught full-stack development with practical project experience</w:t>
      </w:r>
    </w:p>
    <w:p w14:paraId="16AD41DB" w14:textId="6F412088" w:rsidR="009E2D48" w:rsidRPr="009E2D48" w:rsidRDefault="00F221B3" w:rsidP="009E2D48">
      <w:pPr>
        <w:numPr>
          <w:ilvl w:val="0"/>
          <w:numId w:val="28"/>
        </w:numPr>
        <w:rPr>
          <w:lang w:val="en-IN"/>
        </w:rPr>
      </w:pPr>
      <w:r w:rsidRPr="00F221B3">
        <w:rPr>
          <w:lang w:val="en-IN"/>
        </w:rPr>
        <w:t>Ready for immediate internship start</w:t>
      </w:r>
      <w:r w:rsidR="009E2D48">
        <w:rPr>
          <w:lang w:val="en-IN"/>
        </w:rPr>
        <w:t xml:space="preserve"> </w:t>
      </w:r>
    </w:p>
    <w:p w14:paraId="4A41D9D5" w14:textId="77777777" w:rsidR="00F221B3" w:rsidRPr="00F221B3" w:rsidRDefault="00000000" w:rsidP="00F221B3">
      <w:pPr>
        <w:rPr>
          <w:lang w:val="en-IN"/>
        </w:rPr>
      </w:pPr>
      <w:r>
        <w:rPr>
          <w:lang w:val="en-IN"/>
        </w:rPr>
        <w:pict w14:anchorId="0B04AD21">
          <v:rect id="_x0000_i1034" style="width:0;height:1.5pt" o:hralign="center" o:hrstd="t" o:hr="t" fillcolor="#a0a0a0" stroked="f"/>
        </w:pict>
      </w:r>
    </w:p>
    <w:p w14:paraId="5B4EA382" w14:textId="77777777" w:rsidR="00F221B3" w:rsidRPr="00F221B3" w:rsidRDefault="00F221B3" w:rsidP="00F221B3">
      <w:pPr>
        <w:rPr>
          <w:b/>
          <w:bCs/>
          <w:lang w:val="en-IN"/>
        </w:rPr>
      </w:pPr>
      <w:r w:rsidRPr="00F221B3">
        <w:rPr>
          <w:b/>
          <w:bCs/>
          <w:lang w:val="en-IN"/>
        </w:rPr>
        <w:t>Additional</w:t>
      </w:r>
    </w:p>
    <w:p w14:paraId="72E397FA" w14:textId="26EDF643" w:rsidR="00F221B3" w:rsidRPr="00F221B3" w:rsidRDefault="00F221B3" w:rsidP="00F221B3">
      <w:pPr>
        <w:rPr>
          <w:lang w:val="en-IN"/>
        </w:rPr>
      </w:pPr>
      <w:r w:rsidRPr="00F221B3">
        <w:rPr>
          <w:b/>
          <w:bCs/>
          <w:lang w:val="en-IN"/>
        </w:rPr>
        <w:t>Languages:</w:t>
      </w:r>
      <w:r w:rsidRPr="00F221B3">
        <w:rPr>
          <w:lang w:val="en-IN"/>
        </w:rPr>
        <w:t xml:space="preserve"> English, </w:t>
      </w:r>
      <w:proofErr w:type="gramStart"/>
      <w:r>
        <w:rPr>
          <w:lang w:val="en-IN"/>
        </w:rPr>
        <w:t>Hindi ,</w:t>
      </w:r>
      <w:proofErr w:type="gramEnd"/>
      <w:r>
        <w:rPr>
          <w:lang w:val="en-IN"/>
        </w:rPr>
        <w:t xml:space="preserve"> Mara</w:t>
      </w:r>
      <w:r w:rsidR="009E2D48">
        <w:rPr>
          <w:lang w:val="en-IN"/>
        </w:rPr>
        <w:t>thi</w:t>
      </w:r>
      <w:r w:rsidRPr="00F221B3">
        <w:rPr>
          <w:lang w:val="en-IN"/>
        </w:rPr>
        <w:t xml:space="preserve"> | </w:t>
      </w:r>
      <w:r w:rsidRPr="00F221B3">
        <w:rPr>
          <w:b/>
          <w:bCs/>
          <w:lang w:val="en-IN"/>
        </w:rPr>
        <w:t>Availability:</w:t>
      </w:r>
      <w:r w:rsidRPr="00F221B3">
        <w:rPr>
          <w:lang w:val="en-IN"/>
        </w:rPr>
        <w:t xml:space="preserve"> Immediate </w:t>
      </w:r>
    </w:p>
    <w:p w14:paraId="3623CC69" w14:textId="4B27B6B8" w:rsidR="009E2D48" w:rsidRPr="009E2D48" w:rsidRDefault="00000000" w:rsidP="009E2D48">
      <w:pPr>
        <w:rPr>
          <w:lang w:val="en-IN"/>
        </w:rPr>
      </w:pPr>
      <w:r>
        <w:rPr>
          <w:lang w:val="en-IN"/>
        </w:rPr>
        <w:pict w14:anchorId="4D727D7D">
          <v:rect id="_x0000_i1035" style="width:0;height:1.5pt" o:hralign="center" o:bullet="t" o:hrstd="t" o:hr="t" fillcolor="#a0a0a0" stroked="f"/>
        </w:pict>
      </w:r>
      <w:r w:rsidR="009E2D48" w:rsidRPr="009E2D48">
        <w:rPr>
          <w:b/>
          <w:bCs/>
          <w:lang w:val="en-IN"/>
        </w:rPr>
        <w:t xml:space="preserve"> Education</w:t>
      </w:r>
      <w:r w:rsidR="009E2D48">
        <w:rPr>
          <w:b/>
          <w:bCs/>
          <w:lang w:val="en-IN"/>
        </w:rPr>
        <w:t xml:space="preserve">: </w:t>
      </w:r>
    </w:p>
    <w:p w14:paraId="095D83D9" w14:textId="2E200576" w:rsidR="009E2D48" w:rsidRPr="00F221B3" w:rsidRDefault="009E2D48" w:rsidP="009E2D48">
      <w:pPr>
        <w:rPr>
          <w:lang w:val="en-IN"/>
        </w:rPr>
      </w:pPr>
      <w:r w:rsidRPr="009E2D48">
        <w:rPr>
          <w:lang w:val="en-IN"/>
        </w:rPr>
        <w:t>BBA-CA (Bachelor of Business Administration - Computer Applications)</w:t>
      </w:r>
      <w:proofErr w:type="gramStart"/>
      <w:r w:rsidR="000C734B">
        <w:rPr>
          <w:lang w:val="en-IN"/>
        </w:rPr>
        <w:t xml:space="preserve">- </w:t>
      </w:r>
      <w:r>
        <w:rPr>
          <w:lang w:val="en-IN"/>
        </w:rPr>
        <w:t xml:space="preserve"> </w:t>
      </w:r>
      <w:r w:rsidR="000C734B">
        <w:rPr>
          <w:lang w:val="en-IN"/>
        </w:rPr>
        <w:t>2025</w:t>
      </w:r>
      <w:proofErr w:type="gramEnd"/>
      <w:r w:rsidR="000C734B">
        <w:rPr>
          <w:lang w:val="en-IN"/>
        </w:rPr>
        <w:t xml:space="preserve"> </w:t>
      </w:r>
      <w:r>
        <w:rPr>
          <w:lang w:val="en-IN"/>
        </w:rPr>
        <w:t xml:space="preserve"> </w:t>
      </w:r>
    </w:p>
    <w:p w14:paraId="167F5420" w14:textId="62CC62DF" w:rsidR="009E2D48" w:rsidRPr="009E2D48" w:rsidRDefault="00000000" w:rsidP="009E2D48">
      <w:pPr>
        <w:rPr>
          <w:lang w:val="en-IN"/>
        </w:rPr>
      </w:pPr>
      <w:r>
        <w:rPr>
          <w:lang w:val="en-IN"/>
        </w:rPr>
        <w:pict w14:anchorId="468A180E">
          <v:rect id="_x0000_i1036" style="width:0;height:1.5pt" o:hralign="center" o:hrstd="t" o:hr="t" fillcolor="#a0a0a0" stroked="f"/>
        </w:pict>
      </w:r>
    </w:p>
    <w:p w14:paraId="5C50D7E9" w14:textId="28474D48" w:rsidR="00A9204E" w:rsidRPr="009E2D48" w:rsidRDefault="009E2D48" w:rsidP="009E2D48">
      <w:pPr>
        <w:rPr>
          <w:b/>
          <w:bCs/>
          <w:lang w:val="en-IN"/>
        </w:rPr>
      </w:pPr>
      <w:r w:rsidRPr="009E2D48">
        <w:rPr>
          <w:lang w:val="en-IN"/>
        </w:rPr>
        <w:t xml:space="preserve"> </w:t>
      </w:r>
      <w:r w:rsidR="001F5454" w:rsidRPr="009E2D48">
        <w:rPr>
          <w:b/>
          <w:bCs/>
          <w:lang w:val="en-IN"/>
        </w:rPr>
        <w:t>Internship</w:t>
      </w:r>
      <w:r w:rsidR="00F221B3" w:rsidRPr="009E2D48">
        <w:rPr>
          <w:b/>
          <w:bCs/>
          <w:lang w:val="en-IN"/>
        </w:rPr>
        <w:t xml:space="preserve"> Project</w:t>
      </w:r>
      <w:r w:rsidR="001F5454" w:rsidRPr="009E2D48">
        <w:rPr>
          <w:b/>
          <w:bCs/>
          <w:lang w:val="en-IN"/>
        </w:rPr>
        <w:t xml:space="preserve"> : </w:t>
      </w:r>
      <w:hyperlink r:id="rId8" w:history="1">
        <w:r w:rsidR="001F5454" w:rsidRPr="009E2D48">
          <w:rPr>
            <w:rStyle w:val="Hyperlink"/>
            <w:b/>
            <w:bCs/>
          </w:rPr>
          <w:t>Future Ready Foundation - Empowering Lives</w:t>
        </w:r>
      </w:hyperlink>
      <w:r w:rsidR="001F5454" w:rsidRPr="009E2D48">
        <w:rPr>
          <w:b/>
          <w:bCs/>
          <w:lang w:val="en-IN"/>
        </w:rPr>
        <w:t xml:space="preserve"> </w:t>
      </w:r>
    </w:p>
    <w:p w14:paraId="029C9D1F" w14:textId="770888F8" w:rsidR="001F5454" w:rsidRPr="00484D15" w:rsidRDefault="00776EED">
      <w:pPr>
        <w:rPr>
          <w:lang w:val="en-IN"/>
        </w:rPr>
      </w:pPr>
      <w:r>
        <w:rPr>
          <w:lang w:val="en-IN"/>
        </w:rPr>
        <w:t xml:space="preserve"> </w:t>
      </w:r>
      <w:r w:rsidRPr="00776EED">
        <w:rPr>
          <w:b/>
          <w:bCs/>
          <w:lang w:val="en-IN"/>
        </w:rPr>
        <w:t xml:space="preserve">Blood Donation </w:t>
      </w:r>
      <w:proofErr w:type="gramStart"/>
      <w:r w:rsidRPr="00776EED">
        <w:rPr>
          <w:b/>
          <w:bCs/>
          <w:lang w:val="en-IN"/>
        </w:rPr>
        <w:t>website</w:t>
      </w:r>
      <w:r>
        <w:rPr>
          <w:lang w:val="en-IN"/>
        </w:rPr>
        <w:t xml:space="preserve"> :</w:t>
      </w:r>
      <w:proofErr w:type="gramEnd"/>
      <w:r>
        <w:rPr>
          <w:lang w:val="en-IN"/>
        </w:rPr>
        <w:t xml:space="preserve"> </w:t>
      </w:r>
      <w:hyperlink r:id="rId9" w:history="1">
        <w:proofErr w:type="spellStart"/>
        <w:r w:rsidRPr="00776EED">
          <w:rPr>
            <w:rStyle w:val="Hyperlink"/>
          </w:rPr>
          <w:t>BloodBank</w:t>
        </w:r>
        <w:proofErr w:type="spellEnd"/>
        <w:r w:rsidRPr="00776EED">
          <w:rPr>
            <w:rStyle w:val="Hyperlink"/>
          </w:rPr>
          <w:t xml:space="preserve"> - Donate Blood, Save Lives</w:t>
        </w:r>
      </w:hyperlink>
    </w:p>
    <w:sectPr w:rsidR="001F5454" w:rsidRPr="00484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81C5B57"/>
    <w:multiLevelType w:val="multilevel"/>
    <w:tmpl w:val="BBFA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D322F98"/>
    <w:multiLevelType w:val="multilevel"/>
    <w:tmpl w:val="0E6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EE41D86"/>
    <w:multiLevelType w:val="hybridMultilevel"/>
    <w:tmpl w:val="A7C6DB26"/>
    <w:lvl w:ilvl="0" w:tplc="E8E89E24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6DA16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C6A78D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1DEB5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40EB1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0749C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B4A36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4469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88271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32831AC9"/>
    <w:multiLevelType w:val="multilevel"/>
    <w:tmpl w:val="80A8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4CD120CF"/>
    <w:multiLevelType w:val="multilevel"/>
    <w:tmpl w:val="CD9C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A125D6B"/>
    <w:multiLevelType w:val="multilevel"/>
    <w:tmpl w:val="2936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25575187">
    <w:abstractNumId w:val="24"/>
  </w:num>
  <w:num w:numId="2" w16cid:durableId="2007125399">
    <w:abstractNumId w:val="13"/>
  </w:num>
  <w:num w:numId="3" w16cid:durableId="1739554431">
    <w:abstractNumId w:val="10"/>
  </w:num>
  <w:num w:numId="4" w16cid:durableId="681057174">
    <w:abstractNumId w:val="26"/>
  </w:num>
  <w:num w:numId="5" w16cid:durableId="1310206658">
    <w:abstractNumId w:val="14"/>
  </w:num>
  <w:num w:numId="6" w16cid:durableId="207911746">
    <w:abstractNumId w:val="20"/>
  </w:num>
  <w:num w:numId="7" w16cid:durableId="677267933">
    <w:abstractNumId w:val="22"/>
  </w:num>
  <w:num w:numId="8" w16cid:durableId="1540818514">
    <w:abstractNumId w:val="9"/>
  </w:num>
  <w:num w:numId="9" w16cid:durableId="815414703">
    <w:abstractNumId w:val="7"/>
  </w:num>
  <w:num w:numId="10" w16cid:durableId="1487937324">
    <w:abstractNumId w:val="6"/>
  </w:num>
  <w:num w:numId="11" w16cid:durableId="892810302">
    <w:abstractNumId w:val="5"/>
  </w:num>
  <w:num w:numId="12" w16cid:durableId="453059520">
    <w:abstractNumId w:val="4"/>
  </w:num>
  <w:num w:numId="13" w16cid:durableId="2035569578">
    <w:abstractNumId w:val="8"/>
  </w:num>
  <w:num w:numId="14" w16cid:durableId="1323584977">
    <w:abstractNumId w:val="3"/>
  </w:num>
  <w:num w:numId="15" w16cid:durableId="1646817975">
    <w:abstractNumId w:val="2"/>
  </w:num>
  <w:num w:numId="16" w16cid:durableId="1033573728">
    <w:abstractNumId w:val="1"/>
  </w:num>
  <w:num w:numId="17" w16cid:durableId="2118862698">
    <w:abstractNumId w:val="0"/>
  </w:num>
  <w:num w:numId="18" w16cid:durableId="982848616">
    <w:abstractNumId w:val="16"/>
  </w:num>
  <w:num w:numId="19" w16cid:durableId="1526942148">
    <w:abstractNumId w:val="17"/>
  </w:num>
  <w:num w:numId="20" w16cid:durableId="1924757193">
    <w:abstractNumId w:val="25"/>
  </w:num>
  <w:num w:numId="21" w16cid:durableId="1039550179">
    <w:abstractNumId w:val="21"/>
  </w:num>
  <w:num w:numId="22" w16cid:durableId="711613771">
    <w:abstractNumId w:val="11"/>
  </w:num>
  <w:num w:numId="23" w16cid:durableId="848913820">
    <w:abstractNumId w:val="28"/>
  </w:num>
  <w:num w:numId="24" w16cid:durableId="1082675603">
    <w:abstractNumId w:val="19"/>
  </w:num>
  <w:num w:numId="25" w16cid:durableId="1150710855">
    <w:abstractNumId w:val="23"/>
  </w:num>
  <w:num w:numId="26" w16cid:durableId="2033874691">
    <w:abstractNumId w:val="15"/>
  </w:num>
  <w:num w:numId="27" w16cid:durableId="1741174693">
    <w:abstractNumId w:val="12"/>
  </w:num>
  <w:num w:numId="28" w16cid:durableId="1814366231">
    <w:abstractNumId w:val="27"/>
  </w:num>
  <w:num w:numId="29" w16cid:durableId="14806563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B3"/>
    <w:rsid w:val="000C734B"/>
    <w:rsid w:val="001F5454"/>
    <w:rsid w:val="003773CB"/>
    <w:rsid w:val="003E3EA6"/>
    <w:rsid w:val="00484D15"/>
    <w:rsid w:val="005A3A0B"/>
    <w:rsid w:val="00645252"/>
    <w:rsid w:val="006D3D74"/>
    <w:rsid w:val="00776EED"/>
    <w:rsid w:val="0083569A"/>
    <w:rsid w:val="008B3BEB"/>
    <w:rsid w:val="009E2D48"/>
    <w:rsid w:val="00A71B38"/>
    <w:rsid w:val="00A9204E"/>
    <w:rsid w:val="00CA2407"/>
    <w:rsid w:val="00CB0032"/>
    <w:rsid w:val="00F2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6F26A"/>
  <w15:chartTrackingRefBased/>
  <w15:docId w15:val="{03340283-91E1-40D5-8C59-A6CB9615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character" w:styleId="UnresolvedMention">
    <w:name w:val="Unresolved Mention"/>
    <w:basedOn w:val="DefaultParagraphFont"/>
    <w:uiPriority w:val="99"/>
    <w:semiHidden/>
    <w:unhideWhenUsed/>
    <w:rsid w:val="00F221B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F5454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9E2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uturereadyngo.org/?utm_source=ig&amp;utm_medium=social&amp;utm_content=link_in_bio&amp;fbclid=PAQ0xDSwPA9TlleHRuA2FlbQIxMQBzcnRjBmFwcF9pZA81NjcwNjczNDMzNTI0MjcAAaflbJigxpZt9ZXWtQuFOnW0wSjoP22nCB431Duju517IysO-azoVpXtCswKMQ_aem_ibyli3IC8_kx4f5RaxgcUw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ood-donation-awareness-ipy2.vercel.app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ibhav\AppData\Local\Microsoft\Office\16.0\DTS\en-IN%7b1FD0269D-9347-453C-838F-F21137CAF892%7d\%7b809451DF-C7C4-4892-9AB8-C709468D23AF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{809451DF-C7C4-4892-9AB8-C709468D23AF}tf02786999_win32.dotx</Template>
  <TotalTime>6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</dc:creator>
  <cp:keywords/>
  <dc:description/>
  <cp:lastModifiedBy>Vaibhav Chavan</cp:lastModifiedBy>
  <cp:revision>6</cp:revision>
  <dcterms:created xsi:type="dcterms:W3CDTF">2026-01-29T13:53:00Z</dcterms:created>
  <dcterms:modified xsi:type="dcterms:W3CDTF">2026-02-12T18:54:00Z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